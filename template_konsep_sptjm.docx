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389B" w14:textId="77777777" w:rsidR="00DD1155" w:rsidRDefault="00DD1155">
      <w:pPr>
        <w:spacing w:line="220" w:lineRule="exact"/>
        <w:rPr>
          <w:sz w:val="22"/>
          <w:szCs w:val="22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25"/>
      </w:tblGrid>
      <w:tr w:rsidR="00EA0D75" w14:paraId="699FA9C3" w14:textId="77777777" w:rsidTr="00167200">
        <w:tc>
          <w:tcPr>
            <w:tcW w:w="10815" w:type="dxa"/>
          </w:tcPr>
          <w:p w14:paraId="33037FB6" w14:textId="77777777" w:rsidR="00EA0D75" w:rsidRPr="00BE16DC" w:rsidRDefault="00EA0D75" w:rsidP="00167200">
            <w:pPr>
              <w:ind w:left="1020"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  <w:lang w:val="id-ID"/>
              </w:rPr>
            </w:pPr>
            <w:r w:rsidRPr="00BE16DC">
              <w:rPr>
                <w:rFonts w:asciiTheme="minorHAnsi" w:hAnsiTheme="minorHAnsi" w:cstheme="minorHAnsi"/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328D5E21" wp14:editId="045E10D7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80645</wp:posOffset>
                  </wp:positionV>
                  <wp:extent cx="655879" cy="67627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879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E16DC">
              <w:rPr>
                <w:rFonts w:asciiTheme="minorHAnsi" w:hAnsiTheme="minorHAnsi" w:cstheme="minorHAnsi"/>
                <w:color w:val="000000"/>
                <w:sz w:val="28"/>
                <w:szCs w:val="28"/>
                <w:lang w:val="id-ID"/>
              </w:rPr>
              <w:t>KEJAKSAAN REPUBLIK INDONESIA</w:t>
            </w:r>
          </w:p>
          <w:p w14:paraId="28474162" w14:textId="77777777" w:rsidR="00EA0D75" w:rsidRPr="00BE16DC" w:rsidRDefault="00EA0D75" w:rsidP="00167200">
            <w:pPr>
              <w:ind w:left="1020"/>
              <w:jc w:val="center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BE16DC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KEJAKSAAN TINGGI MALUKU</w:t>
            </w:r>
          </w:p>
          <w:p w14:paraId="50A42564" w14:textId="77777777" w:rsidR="00EA0D75" w:rsidRPr="00BE16DC" w:rsidRDefault="00EA0D75" w:rsidP="00167200">
            <w:pPr>
              <w:ind w:left="102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  <w:lang w:val="id-ID"/>
              </w:rPr>
            </w:pPr>
            <w:r w:rsidRPr="00BE16DC">
              <w:rPr>
                <w:rFonts w:asciiTheme="minorHAnsi" w:hAnsiTheme="minorHAnsi" w:cstheme="minorHAnsi"/>
                <w:b/>
                <w:bCs/>
                <w:color w:val="000000"/>
                <w:sz w:val="28"/>
                <w:szCs w:val="28"/>
                <w:lang w:val="id-ID"/>
              </w:rPr>
              <w:t>KEJAKSAAN NEGERI MALUKU TENGGARA</w:t>
            </w:r>
          </w:p>
          <w:p w14:paraId="0D434AF7" w14:textId="43A360C9" w:rsidR="00EA0D75" w:rsidRDefault="00EA0D75" w:rsidP="00167200">
            <w:pPr>
              <w:spacing w:line="322" w:lineRule="auto"/>
              <w:ind w:left="10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BE16DC">
              <w:rPr>
                <w:rFonts w:asciiTheme="minorHAnsi" w:hAnsiTheme="minorHAnsi" w:cstheme="minorHAnsi"/>
                <w:bCs/>
                <w:iCs/>
                <w:sz w:val="18"/>
                <w:szCs w:val="18"/>
              </w:rPr>
              <w:t>Jl. Cempaka Perumahan Pemda, Kel. Ohoijang Watdek, Kec. Kei Kecil, Kabupaten Maluku Tenggara</w:t>
            </w:r>
          </w:p>
        </w:tc>
      </w:tr>
    </w:tbl>
    <w:p w14:paraId="4C6E4B41" w14:textId="77777777" w:rsidR="00EA0D75" w:rsidRDefault="00EA0D75">
      <w:pPr>
        <w:spacing w:before="32" w:line="322" w:lineRule="auto"/>
        <w:ind w:left="3640" w:right="2683" w:hanging="939"/>
        <w:rPr>
          <w:rFonts w:ascii="Arial" w:eastAsia="Arial" w:hAnsi="Arial" w:cs="Arial"/>
          <w:sz w:val="22"/>
          <w:szCs w:val="22"/>
        </w:rPr>
      </w:pPr>
    </w:p>
    <w:p w14:paraId="4B5F82C3" w14:textId="77777777" w:rsidR="00167200" w:rsidRPr="007B3CEA" w:rsidRDefault="002B4E5E" w:rsidP="007B3CEA">
      <w:pPr>
        <w:spacing w:line="360" w:lineRule="auto"/>
        <w:jc w:val="center"/>
        <w:rPr>
          <w:rFonts w:ascii="Arial" w:eastAsia="Arial" w:hAnsi="Arial" w:cs="Arial"/>
          <w:b/>
          <w:bCs/>
          <w:sz w:val="22"/>
          <w:szCs w:val="22"/>
          <w:u w:val="single"/>
        </w:rPr>
      </w:pPr>
      <w:r w:rsidRPr="007B3CEA">
        <w:rPr>
          <w:rFonts w:ascii="Arial" w:eastAsia="Arial" w:hAnsi="Arial" w:cs="Arial"/>
          <w:b/>
          <w:bCs/>
          <w:sz w:val="22"/>
          <w:szCs w:val="22"/>
          <w:u w:val="single"/>
        </w:rPr>
        <w:t>SURAT PERNYATAAN TANGGUNG JAWAB MUTLAK</w:t>
      </w:r>
    </w:p>
    <w:p w14:paraId="50DB57D7" w14:textId="1B63577B" w:rsidR="00DD1155" w:rsidRDefault="002B4E5E" w:rsidP="007B3CEA">
      <w:pPr>
        <w:spacing w:line="36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Nomor</w:t>
      </w:r>
      <w:r w:rsidR="00614E50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:</w:t>
      </w:r>
      <w:r w:rsidR="00614E50">
        <w:rPr>
          <w:rFonts w:ascii="Arial" w:eastAsia="Arial" w:hAnsi="Arial" w:cs="Arial"/>
          <w:sz w:val="22"/>
          <w:szCs w:val="22"/>
        </w:rPr>
        <w:t xml:space="preserve"> {nomor}</w:t>
      </w:r>
    </w:p>
    <w:p w14:paraId="09C5C287" w14:textId="5F4078B2" w:rsidR="00DD1155" w:rsidRDefault="00DD1155" w:rsidP="007B3CEA">
      <w:pPr>
        <w:spacing w:line="360" w:lineRule="auto"/>
      </w:pPr>
    </w:p>
    <w:p w14:paraId="02C46C58" w14:textId="0181EDF8" w:rsidR="00DD1155" w:rsidRDefault="00DD1155" w:rsidP="007B3CEA">
      <w:pPr>
        <w:spacing w:line="360" w:lineRule="auto"/>
      </w:pPr>
    </w:p>
    <w:p w14:paraId="4FB27762" w14:textId="4F7C6E4D" w:rsidR="00DD1155" w:rsidRDefault="002B4E5E" w:rsidP="007B3CEA">
      <w:pPr>
        <w:spacing w:after="120" w:line="360" w:lineRule="auto"/>
        <w:rPr>
          <w:rFonts w:ascii="Arial" w:eastAsia="Arial" w:hAnsi="Arial" w:cs="Arial"/>
          <w:position w:val="-1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>Yang bertanda tangan di bawah ini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83"/>
        <w:gridCol w:w="6180"/>
      </w:tblGrid>
      <w:tr w:rsidR="00167200" w14:paraId="2155461E" w14:textId="77777777" w:rsidTr="007B3CEA">
        <w:tc>
          <w:tcPr>
            <w:tcW w:w="2547" w:type="dxa"/>
            <w:vAlign w:val="center"/>
          </w:tcPr>
          <w:p w14:paraId="4B4DEC81" w14:textId="1B3BA530" w:rsidR="00167200" w:rsidRDefault="00167200" w:rsidP="005564C4">
            <w:pPr>
              <w:spacing w:line="360" w:lineRule="auto"/>
              <w:ind w:left="-11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Nama</w:t>
            </w:r>
          </w:p>
        </w:tc>
        <w:tc>
          <w:tcPr>
            <w:tcW w:w="283" w:type="dxa"/>
            <w:vAlign w:val="center"/>
          </w:tcPr>
          <w:p w14:paraId="0776F9D7" w14:textId="65681148" w:rsidR="00167200" w:rsidRDefault="007B3CEA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6180" w:type="dxa"/>
            <w:vAlign w:val="center"/>
          </w:tcPr>
          <w:p w14:paraId="7A5B72EF" w14:textId="12C670FB" w:rsidR="00167200" w:rsidRDefault="00614E50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{nama}</w:t>
            </w:r>
          </w:p>
        </w:tc>
      </w:tr>
      <w:tr w:rsidR="007B3CEA" w14:paraId="0652233B" w14:textId="77777777" w:rsidTr="007B3CEA">
        <w:tc>
          <w:tcPr>
            <w:tcW w:w="2547" w:type="dxa"/>
            <w:vAlign w:val="center"/>
          </w:tcPr>
          <w:p w14:paraId="5F6FBA26" w14:textId="20CF9557" w:rsidR="007B3CEA" w:rsidRDefault="007B3CEA" w:rsidP="005564C4">
            <w:pPr>
              <w:spacing w:line="360" w:lineRule="auto"/>
              <w:ind w:left="-11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NIP</w:t>
            </w:r>
          </w:p>
        </w:tc>
        <w:tc>
          <w:tcPr>
            <w:tcW w:w="283" w:type="dxa"/>
            <w:vAlign w:val="center"/>
          </w:tcPr>
          <w:p w14:paraId="5C45280F" w14:textId="0F9D0B2D" w:rsidR="007B3CEA" w:rsidRDefault="007B3CEA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C4566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6180" w:type="dxa"/>
            <w:vAlign w:val="center"/>
          </w:tcPr>
          <w:p w14:paraId="641EA2A3" w14:textId="03B9353E" w:rsidR="007B3CEA" w:rsidRDefault="00614E50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{nip}</w:t>
            </w:r>
          </w:p>
        </w:tc>
      </w:tr>
      <w:tr w:rsidR="007B3CEA" w14:paraId="0DA652D5" w14:textId="77777777" w:rsidTr="007B3CEA">
        <w:tc>
          <w:tcPr>
            <w:tcW w:w="2547" w:type="dxa"/>
            <w:vAlign w:val="center"/>
          </w:tcPr>
          <w:p w14:paraId="181E4403" w14:textId="387D66FA" w:rsidR="007B3CEA" w:rsidRDefault="007B3CEA" w:rsidP="005564C4">
            <w:pPr>
              <w:spacing w:line="360" w:lineRule="auto"/>
              <w:ind w:left="-11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Jabatan</w:t>
            </w:r>
          </w:p>
        </w:tc>
        <w:tc>
          <w:tcPr>
            <w:tcW w:w="283" w:type="dxa"/>
            <w:vAlign w:val="center"/>
          </w:tcPr>
          <w:p w14:paraId="5C23D5B2" w14:textId="16C2740C" w:rsidR="007B3CEA" w:rsidRDefault="007B3CEA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C4566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6180" w:type="dxa"/>
            <w:vAlign w:val="center"/>
          </w:tcPr>
          <w:p w14:paraId="65C9E6C0" w14:textId="65E711C3" w:rsidR="007B3CEA" w:rsidRDefault="00614E50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{jabatan}</w:t>
            </w:r>
          </w:p>
        </w:tc>
      </w:tr>
      <w:tr w:rsidR="007B3CEA" w14:paraId="25F9665E" w14:textId="77777777" w:rsidTr="007B3CEA">
        <w:tc>
          <w:tcPr>
            <w:tcW w:w="2547" w:type="dxa"/>
            <w:vAlign w:val="center"/>
          </w:tcPr>
          <w:p w14:paraId="40C46B41" w14:textId="02CA3856" w:rsidR="007B3CEA" w:rsidRDefault="007B3CEA" w:rsidP="005564C4">
            <w:pPr>
              <w:spacing w:line="360" w:lineRule="auto"/>
              <w:ind w:left="-11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Satuan Kerja</w:t>
            </w:r>
          </w:p>
        </w:tc>
        <w:tc>
          <w:tcPr>
            <w:tcW w:w="283" w:type="dxa"/>
            <w:vAlign w:val="center"/>
          </w:tcPr>
          <w:p w14:paraId="4A536717" w14:textId="3CEABAC4" w:rsidR="007B3CEA" w:rsidRDefault="007B3CEA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C4566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6180" w:type="dxa"/>
            <w:vAlign w:val="center"/>
          </w:tcPr>
          <w:p w14:paraId="7CA6CC52" w14:textId="0F13ECBB" w:rsidR="007B3CEA" w:rsidRDefault="00614E50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{satuan_kerja}</w:t>
            </w:r>
          </w:p>
        </w:tc>
      </w:tr>
      <w:tr w:rsidR="007B3CEA" w14:paraId="28E3B9BA" w14:textId="77777777" w:rsidTr="007B3CEA">
        <w:tc>
          <w:tcPr>
            <w:tcW w:w="2547" w:type="dxa"/>
            <w:vAlign w:val="center"/>
          </w:tcPr>
          <w:p w14:paraId="6BD8F24C" w14:textId="1BBB142D" w:rsidR="007B3CEA" w:rsidRDefault="007B3CEA" w:rsidP="005564C4">
            <w:pPr>
              <w:spacing w:line="360" w:lineRule="auto"/>
              <w:ind w:left="-11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Unit </w:t>
            </w:r>
            <w:r w:rsidR="00614E50">
              <w:rPr>
                <w:rFonts w:ascii="Arial" w:eastAsia="Arial" w:hAnsi="Arial" w:cs="Arial"/>
                <w:sz w:val="22"/>
                <w:szCs w:val="22"/>
              </w:rPr>
              <w:t>Wilayah</w:t>
            </w:r>
          </w:p>
        </w:tc>
        <w:tc>
          <w:tcPr>
            <w:tcW w:w="283" w:type="dxa"/>
            <w:vAlign w:val="center"/>
          </w:tcPr>
          <w:p w14:paraId="7CD438C1" w14:textId="140BB2D8" w:rsidR="007B3CEA" w:rsidRDefault="007B3CEA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C4566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6180" w:type="dxa"/>
            <w:vAlign w:val="center"/>
          </w:tcPr>
          <w:p w14:paraId="74923AB9" w14:textId="1F68BA7F" w:rsidR="007B3CEA" w:rsidRDefault="00614E50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{unit_wilayah}</w:t>
            </w:r>
          </w:p>
        </w:tc>
      </w:tr>
      <w:tr w:rsidR="007B3CEA" w14:paraId="09CA638B" w14:textId="77777777" w:rsidTr="007B3CEA">
        <w:tc>
          <w:tcPr>
            <w:tcW w:w="2547" w:type="dxa"/>
            <w:vAlign w:val="center"/>
          </w:tcPr>
          <w:p w14:paraId="4358EB6A" w14:textId="5C49C33F" w:rsidR="007B3CEA" w:rsidRDefault="007B3CEA" w:rsidP="005564C4">
            <w:pPr>
              <w:spacing w:line="360" w:lineRule="auto"/>
              <w:ind w:left="-11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Kementerian/Lembaga</w:t>
            </w:r>
          </w:p>
        </w:tc>
        <w:tc>
          <w:tcPr>
            <w:tcW w:w="283" w:type="dxa"/>
            <w:vAlign w:val="center"/>
          </w:tcPr>
          <w:p w14:paraId="454C08FD" w14:textId="1FD8C071" w:rsidR="007B3CEA" w:rsidRDefault="007B3CEA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C4566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6180" w:type="dxa"/>
            <w:vAlign w:val="center"/>
          </w:tcPr>
          <w:p w14:paraId="1101B6B1" w14:textId="53D097D8" w:rsidR="007B3CEA" w:rsidRDefault="00614E50" w:rsidP="007B3CEA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</w:t>
            </w:r>
            <w:r w:rsidR="00D80EEA">
              <w:rPr>
                <w:rFonts w:ascii="Arial" w:eastAsia="Arial" w:hAnsi="Arial" w:cs="Arial"/>
                <w:sz w:val="22"/>
                <w:szCs w:val="22"/>
              </w:rPr>
              <w:t>k</w:t>
            </w:r>
            <w:r w:rsidR="00351248">
              <w:rPr>
                <w:rFonts w:ascii="Arial" w:eastAsia="Arial" w:hAnsi="Arial" w:cs="Arial"/>
                <w:sz w:val="22"/>
                <w:szCs w:val="22"/>
              </w:rPr>
              <w:t>ementerian</w:t>
            </w:r>
            <w:r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</w:tc>
      </w:tr>
    </w:tbl>
    <w:p w14:paraId="1855CC97" w14:textId="3D80F3FF" w:rsidR="00DD1155" w:rsidRDefault="002B4E5E" w:rsidP="007B3CEA">
      <w:pPr>
        <w:spacing w:before="120" w:after="12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>Menyatakan dengan sesungguhnya bahwa :</w:t>
      </w:r>
    </w:p>
    <w:p w14:paraId="60E98A4D" w14:textId="082550FC" w:rsidR="00DD1155" w:rsidRPr="00167200" w:rsidRDefault="002B4E5E" w:rsidP="007B3CEA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Arial" w:eastAsia="Arial" w:hAnsi="Arial" w:cs="Arial"/>
          <w:sz w:val="22"/>
          <w:szCs w:val="22"/>
        </w:rPr>
      </w:pPr>
      <w:r w:rsidRPr="00167200">
        <w:rPr>
          <w:rFonts w:ascii="Arial" w:eastAsia="Arial" w:hAnsi="Arial" w:cs="Arial"/>
          <w:sz w:val="22"/>
          <w:szCs w:val="22"/>
        </w:rPr>
        <w:t xml:space="preserve">Perhitungan yang terdapat dalam </w:t>
      </w:r>
      <w:r w:rsidR="00614E50">
        <w:rPr>
          <w:rFonts w:ascii="Arial" w:eastAsia="Arial" w:hAnsi="Arial" w:cs="Arial"/>
          <w:sz w:val="22"/>
          <w:szCs w:val="22"/>
        </w:rPr>
        <w:t>{uraian_sptjm}</w:t>
      </w:r>
      <w:r>
        <w:rPr>
          <w:rFonts w:ascii="Arial" w:eastAsia="Arial" w:hAnsi="Arial" w:cs="Arial"/>
          <w:sz w:val="22"/>
          <w:szCs w:val="22"/>
        </w:rPr>
        <w:t xml:space="preserve"> t</w:t>
      </w:r>
      <w:r w:rsidRPr="00167200">
        <w:rPr>
          <w:rFonts w:ascii="Arial" w:eastAsia="Arial" w:hAnsi="Arial" w:cs="Arial"/>
          <w:sz w:val="22"/>
          <w:szCs w:val="22"/>
        </w:rPr>
        <w:t>elah</w:t>
      </w:r>
      <w:r w:rsidRPr="00167200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 w:rsidRPr="00167200">
        <w:rPr>
          <w:rFonts w:ascii="Arial" w:eastAsia="Arial" w:hAnsi="Arial" w:cs="Arial"/>
          <w:sz w:val="22"/>
          <w:szCs w:val="22"/>
        </w:rPr>
        <w:t>dihitung</w:t>
      </w:r>
      <w:r w:rsidRPr="00167200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 w:rsidRPr="00167200">
        <w:rPr>
          <w:rFonts w:ascii="Arial" w:eastAsia="Arial" w:hAnsi="Arial" w:cs="Arial"/>
          <w:sz w:val="22"/>
          <w:szCs w:val="22"/>
        </w:rPr>
        <w:t>dengan</w:t>
      </w:r>
      <w:r w:rsidRPr="00167200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benar;</w:t>
      </w:r>
    </w:p>
    <w:p w14:paraId="7A6B9C70" w14:textId="76B92C4D" w:rsidR="00DD1155" w:rsidRPr="00167200" w:rsidRDefault="002B4E5E" w:rsidP="007B3CEA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Arial" w:eastAsia="Arial" w:hAnsi="Arial" w:cs="Arial"/>
          <w:sz w:val="22"/>
          <w:szCs w:val="22"/>
        </w:rPr>
      </w:pPr>
      <w:r w:rsidRPr="00167200">
        <w:rPr>
          <w:rFonts w:ascii="Arial" w:eastAsia="Arial" w:hAnsi="Arial" w:cs="Arial"/>
          <w:sz w:val="22"/>
          <w:szCs w:val="22"/>
        </w:rPr>
        <w:t>Apabila dikemudian hari terbukti pernyataan ini tidak benar, menimbulkan kerugian negara, dan/atau menimbulkan permasalahan hukum, maka saya bersedia bertanggung jawab secara mutlak untuk menyetor kerugian negara tersebut ke Kas Negara sesuai dengan ketentuan peraturan perundang- undangan.</w:t>
      </w:r>
    </w:p>
    <w:p w14:paraId="0D5D672E" w14:textId="5AD54CA7" w:rsidR="00DD1155" w:rsidRDefault="00DD1155" w:rsidP="007B3CEA">
      <w:pPr>
        <w:spacing w:line="360" w:lineRule="auto"/>
        <w:rPr>
          <w:sz w:val="11"/>
          <w:szCs w:val="11"/>
        </w:rPr>
      </w:pPr>
    </w:p>
    <w:p w14:paraId="2947F5E6" w14:textId="613CA76B" w:rsidR="00DD1155" w:rsidRDefault="002B4E5E" w:rsidP="007B3CEA">
      <w:pPr>
        <w:spacing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>Demikian surat pernyataan ini dibuat dengan sebenarnya</w:t>
      </w:r>
      <w:r w:rsidR="000B3952">
        <w:rPr>
          <w:rFonts w:ascii="Arial" w:eastAsia="Arial" w:hAnsi="Arial" w:cs="Arial"/>
          <w:position w:val="-1"/>
          <w:sz w:val="22"/>
          <w:szCs w:val="22"/>
        </w:rPr>
        <w:t>, untuk dapat dipergunakan sebagaimana mestinya.</w:t>
      </w:r>
    </w:p>
    <w:p w14:paraId="48B14EF2" w14:textId="154229B9" w:rsidR="00DD1155" w:rsidRDefault="00DD1155" w:rsidP="00167200">
      <w:pPr>
        <w:spacing w:line="240" w:lineRule="exact"/>
        <w:rPr>
          <w:sz w:val="24"/>
          <w:szCs w:val="24"/>
        </w:rPr>
      </w:pPr>
    </w:p>
    <w:p w14:paraId="3FB8D55C" w14:textId="378B77BC" w:rsidR="00167200" w:rsidRDefault="00167200" w:rsidP="00167200">
      <w:pPr>
        <w:spacing w:line="240" w:lineRule="exact"/>
        <w:rPr>
          <w:sz w:val="24"/>
          <w:szCs w:val="24"/>
        </w:rPr>
      </w:pPr>
    </w:p>
    <w:p w14:paraId="7496C834" w14:textId="2745ACEA" w:rsidR="00DD1155" w:rsidRDefault="00614E50" w:rsidP="00167200">
      <w:pPr>
        <w:ind w:left="48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{lokasi}</w:t>
      </w:r>
      <w:r w:rsidR="002B4E5E"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{tanggal_surat}</w:t>
      </w:r>
    </w:p>
    <w:p w14:paraId="578B563F" w14:textId="78BA2959" w:rsidR="00DD1155" w:rsidRDefault="00614E50" w:rsidP="00167200">
      <w:pPr>
        <w:spacing w:line="240" w:lineRule="exact"/>
        <w:ind w:left="48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>{pejabat_penandatangan_sptjm}</w:t>
      </w:r>
    </w:p>
    <w:p w14:paraId="17788355" w14:textId="5D7A14B3" w:rsidR="00DD1155" w:rsidRDefault="00DD1155" w:rsidP="00167200">
      <w:pPr>
        <w:spacing w:line="200" w:lineRule="exact"/>
        <w:ind w:left="4820"/>
      </w:pPr>
    </w:p>
    <w:p w14:paraId="7230A8A2" w14:textId="7BF8C4D7" w:rsidR="00DD1155" w:rsidRDefault="00DD1155" w:rsidP="00167200">
      <w:pPr>
        <w:spacing w:line="220" w:lineRule="exact"/>
        <w:ind w:left="4820"/>
        <w:jc w:val="right"/>
        <w:rPr>
          <w:sz w:val="11"/>
          <w:szCs w:val="11"/>
        </w:rPr>
      </w:pPr>
    </w:p>
    <w:p w14:paraId="4FC231FB" w14:textId="17ED777E" w:rsidR="00DD1155" w:rsidRDefault="00DD1155" w:rsidP="00167200">
      <w:pPr>
        <w:spacing w:line="200" w:lineRule="exact"/>
        <w:ind w:left="4820"/>
      </w:pPr>
    </w:p>
    <w:p w14:paraId="68045002" w14:textId="77777777" w:rsidR="00DD1155" w:rsidRDefault="00DD1155" w:rsidP="00167200">
      <w:pPr>
        <w:spacing w:line="200" w:lineRule="exact"/>
        <w:ind w:left="4820"/>
      </w:pPr>
    </w:p>
    <w:p w14:paraId="087E572A" w14:textId="77777777" w:rsidR="00DD1155" w:rsidRDefault="00DD1155" w:rsidP="00167200">
      <w:pPr>
        <w:spacing w:line="200" w:lineRule="exact"/>
        <w:ind w:left="4820"/>
      </w:pPr>
    </w:p>
    <w:p w14:paraId="7B74DCA2" w14:textId="36C465F0" w:rsidR="00DD1155" w:rsidRPr="00614E50" w:rsidRDefault="00614E50" w:rsidP="00167200">
      <w:pPr>
        <w:ind w:left="4820"/>
        <w:rPr>
          <w:rFonts w:ascii="Arial" w:eastAsia="Arial" w:hAnsi="Arial" w:cs="Arial"/>
          <w:bCs/>
          <w:sz w:val="22"/>
          <w:szCs w:val="22"/>
        </w:rPr>
      </w:pPr>
      <w:r w:rsidRPr="00614E50">
        <w:rPr>
          <w:rFonts w:ascii="Arial" w:eastAsia="Arial" w:hAnsi="Arial" w:cs="Arial"/>
          <w:bCs/>
          <w:sz w:val="22"/>
          <w:szCs w:val="22"/>
        </w:rPr>
        <w:t>{nama}</w:t>
      </w:r>
    </w:p>
    <w:p w14:paraId="5798A5B2" w14:textId="017213EE" w:rsidR="00DD1155" w:rsidRDefault="00EA0D75" w:rsidP="00167200">
      <w:pPr>
        <w:ind w:left="48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NIP. </w:t>
      </w:r>
      <w:r w:rsidR="00614E50">
        <w:rPr>
          <w:rFonts w:ascii="Arial" w:eastAsia="Arial" w:hAnsi="Arial" w:cs="Arial"/>
          <w:sz w:val="22"/>
          <w:szCs w:val="22"/>
        </w:rPr>
        <w:t>{nip}</w:t>
      </w:r>
    </w:p>
    <w:sectPr w:rsidR="00DD1155" w:rsidSect="00167200">
      <w:type w:val="continuous"/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7746"/>
    <w:multiLevelType w:val="hybridMultilevel"/>
    <w:tmpl w:val="0DFE05C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76E68"/>
    <w:multiLevelType w:val="hybridMultilevel"/>
    <w:tmpl w:val="5CBAD828"/>
    <w:lvl w:ilvl="0" w:tplc="1ADE17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C124E8"/>
    <w:multiLevelType w:val="multilevel"/>
    <w:tmpl w:val="0C34A78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03320131">
    <w:abstractNumId w:val="2"/>
  </w:num>
  <w:num w:numId="2" w16cid:durableId="1106460932">
    <w:abstractNumId w:val="0"/>
  </w:num>
  <w:num w:numId="3" w16cid:durableId="44519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155"/>
    <w:rsid w:val="000B3952"/>
    <w:rsid w:val="00167200"/>
    <w:rsid w:val="002636F4"/>
    <w:rsid w:val="002B4E5E"/>
    <w:rsid w:val="003051DD"/>
    <w:rsid w:val="00337C11"/>
    <w:rsid w:val="00351248"/>
    <w:rsid w:val="00360DD8"/>
    <w:rsid w:val="00415BEB"/>
    <w:rsid w:val="005564C4"/>
    <w:rsid w:val="00614E50"/>
    <w:rsid w:val="007B3CEA"/>
    <w:rsid w:val="007E2A6A"/>
    <w:rsid w:val="00995C4A"/>
    <w:rsid w:val="00A50743"/>
    <w:rsid w:val="00B82470"/>
    <w:rsid w:val="00C6021E"/>
    <w:rsid w:val="00D80EEA"/>
    <w:rsid w:val="00DD1155"/>
    <w:rsid w:val="00E4501B"/>
    <w:rsid w:val="00E47371"/>
    <w:rsid w:val="00EA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812CB"/>
  <w15:docId w15:val="{7C183FA5-FE81-4045-B66E-2A0FA749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eGrid">
    <w:name w:val="Table Grid"/>
    <w:basedOn w:val="TableNormal"/>
    <w:uiPriority w:val="59"/>
    <w:rsid w:val="00EA0D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72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penga</dc:creator>
  <cp:lastModifiedBy>axioo</cp:lastModifiedBy>
  <cp:revision>10</cp:revision>
  <dcterms:created xsi:type="dcterms:W3CDTF">2026-07-21T06:27:00Z</dcterms:created>
  <dcterms:modified xsi:type="dcterms:W3CDTF">2026-07-21T07:53:00Z</dcterms:modified>
</cp:coreProperties>
</file>