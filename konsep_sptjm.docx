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389B" w14:textId="77777777" w:rsidR="00DD1155" w:rsidRDefault="00DD1155">
      <w:pPr>
        <w:spacing w:line="220" w:lineRule="exact"/>
        <w:rPr>
          <w:sz w:val="22"/>
          <w:szCs w:val="22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5"/>
      </w:tblGrid>
      <w:tr w:rsidR="00EA0D75" w14:paraId="699FA9C3" w14:textId="77777777" w:rsidTr="00167200">
        <w:tc>
          <w:tcPr>
            <w:tcW w:w="10815" w:type="dxa"/>
          </w:tcPr>
          <w:p w14:paraId="33037FB6" w14:textId="77777777" w:rsidR="00EA0D75" w:rsidRPr="00BE16DC" w:rsidRDefault="00EA0D75" w:rsidP="00167200">
            <w:pPr>
              <w:ind w:left="1020"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lang w:val="id-ID"/>
              </w:rPr>
            </w:pPr>
            <w:r w:rsidRPr="00BE16DC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328D5E21" wp14:editId="1A648C49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80645</wp:posOffset>
                  </wp:positionV>
                  <wp:extent cx="655879" cy="6762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879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E16DC">
              <w:rPr>
                <w:rFonts w:asciiTheme="minorHAnsi" w:hAnsiTheme="minorHAnsi" w:cstheme="minorHAnsi"/>
                <w:color w:val="000000"/>
                <w:sz w:val="28"/>
                <w:szCs w:val="28"/>
                <w:lang w:val="id-ID"/>
              </w:rPr>
              <w:t>KEJAKSAAN REPUBLIK INDONESIA</w:t>
            </w:r>
          </w:p>
          <w:p w14:paraId="28474162" w14:textId="77777777" w:rsidR="00EA0D75" w:rsidRPr="00BE16DC" w:rsidRDefault="00EA0D75" w:rsidP="00167200">
            <w:pPr>
              <w:ind w:left="1020"/>
              <w:jc w:val="center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BE16DC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KEJAKSAAN TINGGI MALUKU</w:t>
            </w:r>
          </w:p>
          <w:p w14:paraId="50A42564" w14:textId="77777777" w:rsidR="00EA0D75" w:rsidRPr="00BE16DC" w:rsidRDefault="00EA0D75" w:rsidP="00167200">
            <w:pPr>
              <w:ind w:left="102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  <w:lang w:val="id-ID"/>
              </w:rPr>
            </w:pPr>
            <w:r w:rsidRPr="00BE16DC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  <w:lang w:val="id-ID"/>
              </w:rPr>
              <w:t>KEJAKSAAN NEGERI MALUKU TENGGARA</w:t>
            </w:r>
          </w:p>
          <w:p w14:paraId="0D434AF7" w14:textId="43A360C9" w:rsidR="00EA0D75" w:rsidRDefault="00EA0D75" w:rsidP="00167200">
            <w:pPr>
              <w:spacing w:line="322" w:lineRule="auto"/>
              <w:ind w:left="10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Jl. Cempaka </w:t>
            </w:r>
            <w:proofErr w:type="spellStart"/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Perumahan</w:t>
            </w:r>
            <w:proofErr w:type="spellEnd"/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 Pemda, Kel. </w:t>
            </w:r>
            <w:proofErr w:type="spellStart"/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Ohoijang</w:t>
            </w:r>
            <w:proofErr w:type="spellEnd"/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 Watdek, </w:t>
            </w:r>
            <w:proofErr w:type="spellStart"/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Kec</w:t>
            </w:r>
            <w:proofErr w:type="spellEnd"/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. Kei Kecil, </w:t>
            </w:r>
            <w:proofErr w:type="spellStart"/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Kabupaten</w:t>
            </w:r>
            <w:proofErr w:type="spellEnd"/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 xml:space="preserve"> Maluku Tenggara</w:t>
            </w:r>
          </w:p>
        </w:tc>
      </w:tr>
    </w:tbl>
    <w:p w14:paraId="4C6E4B41" w14:textId="77777777" w:rsidR="00EA0D75" w:rsidRDefault="00EA0D75">
      <w:pPr>
        <w:spacing w:before="32" w:line="322" w:lineRule="auto"/>
        <w:ind w:left="3640" w:right="2683" w:hanging="939"/>
        <w:rPr>
          <w:rFonts w:ascii="Arial" w:eastAsia="Arial" w:hAnsi="Arial" w:cs="Arial"/>
          <w:sz w:val="22"/>
          <w:szCs w:val="22"/>
        </w:rPr>
      </w:pPr>
    </w:p>
    <w:p w14:paraId="4B5F82C3" w14:textId="77777777" w:rsidR="00167200" w:rsidRPr="007B3CEA" w:rsidRDefault="002B4E5E" w:rsidP="007B3CEA">
      <w:pPr>
        <w:spacing w:line="360" w:lineRule="auto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  <w:r w:rsidRPr="007B3CEA">
        <w:rPr>
          <w:rFonts w:ascii="Arial" w:eastAsia="Arial" w:hAnsi="Arial" w:cs="Arial"/>
          <w:b/>
          <w:bCs/>
          <w:sz w:val="22"/>
          <w:szCs w:val="22"/>
          <w:u w:val="single"/>
        </w:rPr>
        <w:t>SURAT PERNYATAAN TANGGUNG JAWAB MUTLAK</w:t>
      </w:r>
    </w:p>
    <w:p w14:paraId="50DB57D7" w14:textId="1B63577B" w:rsidR="00DD1155" w:rsidRDefault="002B4E5E" w:rsidP="007B3CEA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Nomor</w:t>
      </w:r>
      <w:proofErr w:type="spellEnd"/>
      <w:r w:rsidR="00614E5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 w:rsidR="00614E50">
        <w:rPr>
          <w:rFonts w:ascii="Arial" w:eastAsia="Arial" w:hAnsi="Arial" w:cs="Arial"/>
          <w:sz w:val="22"/>
          <w:szCs w:val="22"/>
        </w:rPr>
        <w:t xml:space="preserve"> {</w:t>
      </w:r>
      <w:proofErr w:type="spellStart"/>
      <w:r w:rsidR="00614E50">
        <w:rPr>
          <w:rFonts w:ascii="Arial" w:eastAsia="Arial" w:hAnsi="Arial" w:cs="Arial"/>
          <w:sz w:val="22"/>
          <w:szCs w:val="22"/>
        </w:rPr>
        <w:t>nomor</w:t>
      </w:r>
      <w:proofErr w:type="spellEnd"/>
      <w:r w:rsidR="00614E50">
        <w:rPr>
          <w:rFonts w:ascii="Arial" w:eastAsia="Arial" w:hAnsi="Arial" w:cs="Arial"/>
          <w:sz w:val="22"/>
          <w:szCs w:val="22"/>
        </w:rPr>
        <w:t>}</w:t>
      </w:r>
    </w:p>
    <w:p w14:paraId="09C5C287" w14:textId="5F4078B2" w:rsidR="00DD1155" w:rsidRDefault="00DD1155" w:rsidP="007B3CEA">
      <w:pPr>
        <w:spacing w:line="360" w:lineRule="auto"/>
      </w:pPr>
    </w:p>
    <w:p w14:paraId="02C46C58" w14:textId="0181EDF8" w:rsidR="00DD1155" w:rsidRDefault="00DD1155" w:rsidP="007B3CEA">
      <w:pPr>
        <w:spacing w:line="360" w:lineRule="auto"/>
      </w:pPr>
    </w:p>
    <w:p w14:paraId="4FB27762" w14:textId="4F7C6E4D" w:rsidR="00DD1155" w:rsidRDefault="002B4E5E" w:rsidP="007B3CEA">
      <w:pPr>
        <w:spacing w:after="120" w:line="360" w:lineRule="auto"/>
        <w:rPr>
          <w:rFonts w:ascii="Arial" w:eastAsia="Arial" w:hAnsi="Arial" w:cs="Arial"/>
          <w:position w:val="-1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bertanda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tangan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bawah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83"/>
        <w:gridCol w:w="6180"/>
      </w:tblGrid>
      <w:tr w:rsidR="00167200" w14:paraId="2155461E" w14:textId="77777777" w:rsidTr="007B3CEA">
        <w:tc>
          <w:tcPr>
            <w:tcW w:w="2547" w:type="dxa"/>
            <w:vAlign w:val="center"/>
          </w:tcPr>
          <w:p w14:paraId="4B4DEC81" w14:textId="1B3BA530" w:rsidR="00167200" w:rsidRDefault="00167200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  <w:vAlign w:val="center"/>
          </w:tcPr>
          <w:p w14:paraId="0776F9D7" w14:textId="65681148" w:rsidR="00167200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7A5B72EF" w14:textId="108AEE12" w:rsidR="00167200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{nama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pejabat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  <w:tr w:rsidR="007B3CEA" w14:paraId="0652233B" w14:textId="77777777" w:rsidTr="007B3CEA">
        <w:tc>
          <w:tcPr>
            <w:tcW w:w="2547" w:type="dxa"/>
            <w:vAlign w:val="center"/>
          </w:tcPr>
          <w:p w14:paraId="5F6FBA26" w14:textId="20CF9557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  <w:vAlign w:val="center"/>
          </w:tcPr>
          <w:p w14:paraId="5C45280F" w14:textId="0F9D0B2D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641EA2A3" w14:textId="03B9353E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{nip}</w:t>
            </w:r>
          </w:p>
        </w:tc>
      </w:tr>
      <w:tr w:rsidR="007B3CEA" w14:paraId="0DA652D5" w14:textId="77777777" w:rsidTr="007B3CEA">
        <w:tc>
          <w:tcPr>
            <w:tcW w:w="2547" w:type="dxa"/>
            <w:vAlign w:val="center"/>
          </w:tcPr>
          <w:p w14:paraId="181E4403" w14:textId="387D66FA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  <w:vAlign w:val="center"/>
          </w:tcPr>
          <w:p w14:paraId="5C23D5B2" w14:textId="16C2740C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65C9E6C0" w14:textId="65E711C3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jabatan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  <w:tr w:rsidR="007B3CEA" w14:paraId="25F9665E" w14:textId="77777777" w:rsidTr="007B3CEA">
        <w:tc>
          <w:tcPr>
            <w:tcW w:w="2547" w:type="dxa"/>
            <w:vAlign w:val="center"/>
          </w:tcPr>
          <w:p w14:paraId="40C46B41" w14:textId="02CA3856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83" w:type="dxa"/>
            <w:vAlign w:val="center"/>
          </w:tcPr>
          <w:p w14:paraId="4A536717" w14:textId="3CEABAC4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7CA6CC52" w14:textId="0F13ECBB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satuan_kerja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  <w:tr w:rsidR="007B3CEA" w14:paraId="28E3B9BA" w14:textId="77777777" w:rsidTr="007B3CEA">
        <w:tc>
          <w:tcPr>
            <w:tcW w:w="2547" w:type="dxa"/>
            <w:vAlign w:val="center"/>
          </w:tcPr>
          <w:p w14:paraId="6BD8F24C" w14:textId="1BBB142D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Unit </w:t>
            </w:r>
            <w:r w:rsidR="00614E50">
              <w:rPr>
                <w:rFonts w:ascii="Arial" w:eastAsia="Arial" w:hAnsi="Arial" w:cs="Arial"/>
                <w:sz w:val="22"/>
                <w:szCs w:val="22"/>
              </w:rPr>
              <w:t>Wilayah</w:t>
            </w:r>
          </w:p>
        </w:tc>
        <w:tc>
          <w:tcPr>
            <w:tcW w:w="283" w:type="dxa"/>
            <w:vAlign w:val="center"/>
          </w:tcPr>
          <w:p w14:paraId="7CD438C1" w14:textId="140BB2D8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74923AB9" w14:textId="1F68BA7F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unit_wilayah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  <w:tr w:rsidR="007B3CEA" w14:paraId="09CA638B" w14:textId="77777777" w:rsidTr="007B3CEA">
        <w:tc>
          <w:tcPr>
            <w:tcW w:w="2547" w:type="dxa"/>
            <w:vAlign w:val="center"/>
          </w:tcPr>
          <w:p w14:paraId="4358EB6A" w14:textId="5C49C33F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Kementerian/Lembaga</w:t>
            </w:r>
          </w:p>
        </w:tc>
        <w:tc>
          <w:tcPr>
            <w:tcW w:w="283" w:type="dxa"/>
            <w:vAlign w:val="center"/>
          </w:tcPr>
          <w:p w14:paraId="454C08FD" w14:textId="1FD8C071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1101B6B1" w14:textId="5F2E9DB2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</w:t>
            </w:r>
            <w:proofErr w:type="spellStart"/>
            <w:r w:rsidR="00351248">
              <w:rPr>
                <w:rFonts w:ascii="Arial" w:eastAsia="Arial" w:hAnsi="Arial" w:cs="Arial"/>
                <w:sz w:val="22"/>
                <w:szCs w:val="22"/>
              </w:rPr>
              <w:t>Kementerian_</w:t>
            </w:r>
            <w:r>
              <w:rPr>
                <w:rFonts w:ascii="Arial" w:eastAsia="Arial" w:hAnsi="Arial" w:cs="Arial"/>
                <w:sz w:val="22"/>
                <w:szCs w:val="22"/>
              </w:rPr>
              <w:t>lembaga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14:paraId="1855CC97" w14:textId="3D80F3FF" w:rsidR="00DD1155" w:rsidRDefault="002B4E5E" w:rsidP="007B3CEA">
      <w:pPr>
        <w:spacing w:before="120" w:after="120" w:line="360" w:lineRule="auto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Menyatakan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sesungguhnya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:</w:t>
      </w:r>
      <w:proofErr w:type="gramEnd"/>
    </w:p>
    <w:p w14:paraId="60E98A4D" w14:textId="082550FC" w:rsidR="00DD1155" w:rsidRPr="00167200" w:rsidRDefault="002B4E5E" w:rsidP="007B3CE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167200">
        <w:rPr>
          <w:rFonts w:ascii="Arial" w:eastAsia="Arial" w:hAnsi="Arial" w:cs="Arial"/>
          <w:sz w:val="22"/>
          <w:szCs w:val="22"/>
        </w:rPr>
        <w:t>Perhitungan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terdapat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r w:rsidR="00614E50">
        <w:rPr>
          <w:rFonts w:ascii="Arial" w:eastAsia="Arial" w:hAnsi="Arial" w:cs="Arial"/>
          <w:sz w:val="22"/>
          <w:szCs w:val="22"/>
        </w:rPr>
        <w:t>{</w:t>
      </w:r>
      <w:proofErr w:type="spellStart"/>
      <w:r w:rsidR="00614E50">
        <w:rPr>
          <w:rFonts w:ascii="Arial" w:eastAsia="Arial" w:hAnsi="Arial" w:cs="Arial"/>
          <w:sz w:val="22"/>
          <w:szCs w:val="22"/>
        </w:rPr>
        <w:t>uraian_sptjm</w:t>
      </w:r>
      <w:proofErr w:type="spellEnd"/>
      <w:r w:rsidR="00614E50">
        <w:rPr>
          <w:rFonts w:ascii="Arial" w:eastAsia="Arial" w:hAnsi="Arial" w:cs="Arial"/>
          <w:sz w:val="22"/>
          <w:szCs w:val="22"/>
        </w:rPr>
        <w:t>}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</w:t>
      </w:r>
      <w:r w:rsidRPr="00167200">
        <w:rPr>
          <w:rFonts w:ascii="Arial" w:eastAsia="Arial" w:hAnsi="Arial" w:cs="Arial"/>
          <w:sz w:val="22"/>
          <w:szCs w:val="22"/>
        </w:rPr>
        <w:t>elah</w:t>
      </w:r>
      <w:proofErr w:type="spellEnd"/>
      <w:r w:rsidRPr="00167200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dihitung</w:t>
      </w:r>
      <w:proofErr w:type="spellEnd"/>
      <w:r w:rsidRPr="00167200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167200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benar</w:t>
      </w:r>
      <w:proofErr w:type="spellEnd"/>
      <w:r>
        <w:rPr>
          <w:rFonts w:ascii="Arial" w:eastAsia="Arial" w:hAnsi="Arial" w:cs="Arial"/>
          <w:sz w:val="22"/>
          <w:szCs w:val="22"/>
        </w:rPr>
        <w:t>;</w:t>
      </w:r>
    </w:p>
    <w:p w14:paraId="7A6B9C70" w14:textId="76B92C4D" w:rsidR="00DD1155" w:rsidRPr="00167200" w:rsidRDefault="002B4E5E" w:rsidP="007B3CE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167200">
        <w:rPr>
          <w:rFonts w:ascii="Arial" w:eastAsia="Arial" w:hAnsi="Arial" w:cs="Arial"/>
          <w:sz w:val="22"/>
          <w:szCs w:val="22"/>
        </w:rPr>
        <w:t>Apabila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dikemudian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terbukti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pernyataan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tidak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benar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menimbulkan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kerugian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negara, dan/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atau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menimbulkan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permasalahan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hukum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maka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saya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bersedia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bertanggung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jawab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secara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mutlak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untuk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menyetor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kerugian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negara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tersebut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ke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Kas Negara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sesuai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ketentuan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peraturan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perundang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 xml:space="preserve">- </w:t>
      </w:r>
      <w:proofErr w:type="spellStart"/>
      <w:r w:rsidRPr="00167200">
        <w:rPr>
          <w:rFonts w:ascii="Arial" w:eastAsia="Arial" w:hAnsi="Arial" w:cs="Arial"/>
          <w:sz w:val="22"/>
          <w:szCs w:val="22"/>
        </w:rPr>
        <w:t>undangan</w:t>
      </w:r>
      <w:proofErr w:type="spellEnd"/>
      <w:r w:rsidRPr="00167200">
        <w:rPr>
          <w:rFonts w:ascii="Arial" w:eastAsia="Arial" w:hAnsi="Arial" w:cs="Arial"/>
          <w:sz w:val="22"/>
          <w:szCs w:val="22"/>
        </w:rPr>
        <w:t>.</w:t>
      </w:r>
    </w:p>
    <w:p w14:paraId="0D5D672E" w14:textId="5AD54CA7" w:rsidR="00DD1155" w:rsidRDefault="00DD1155" w:rsidP="007B3CEA">
      <w:pPr>
        <w:spacing w:line="360" w:lineRule="auto"/>
        <w:rPr>
          <w:sz w:val="11"/>
          <w:szCs w:val="11"/>
        </w:rPr>
      </w:pPr>
    </w:p>
    <w:p w14:paraId="2947F5E6" w14:textId="613CA76B" w:rsidR="00DD1155" w:rsidRDefault="002B4E5E" w:rsidP="007B3CEA">
      <w:pPr>
        <w:spacing w:line="360" w:lineRule="auto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Demikian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pernyataan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sebenarnya</w:t>
      </w:r>
      <w:proofErr w:type="spellEnd"/>
      <w:r w:rsidR="000B3952">
        <w:rPr>
          <w:rFonts w:ascii="Arial" w:eastAsia="Arial" w:hAnsi="Arial" w:cs="Arial"/>
          <w:position w:val="-1"/>
          <w:sz w:val="22"/>
          <w:szCs w:val="22"/>
        </w:rPr>
        <w:t xml:space="preserve">, </w:t>
      </w:r>
      <w:proofErr w:type="spellStart"/>
      <w:r w:rsidR="000B3952">
        <w:rPr>
          <w:rFonts w:ascii="Arial" w:eastAsia="Arial" w:hAnsi="Arial" w:cs="Arial"/>
          <w:position w:val="-1"/>
          <w:sz w:val="22"/>
          <w:szCs w:val="22"/>
        </w:rPr>
        <w:t>untuk</w:t>
      </w:r>
      <w:proofErr w:type="spellEnd"/>
      <w:r w:rsidR="000B3952"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 w:rsidR="000B3952">
        <w:rPr>
          <w:rFonts w:ascii="Arial" w:eastAsia="Arial" w:hAnsi="Arial" w:cs="Arial"/>
          <w:position w:val="-1"/>
          <w:sz w:val="22"/>
          <w:szCs w:val="22"/>
        </w:rPr>
        <w:t>dapat</w:t>
      </w:r>
      <w:proofErr w:type="spellEnd"/>
      <w:r w:rsidR="000B3952"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 w:rsidR="000B3952">
        <w:rPr>
          <w:rFonts w:ascii="Arial" w:eastAsia="Arial" w:hAnsi="Arial" w:cs="Arial"/>
          <w:position w:val="-1"/>
          <w:sz w:val="22"/>
          <w:szCs w:val="22"/>
        </w:rPr>
        <w:t>dipergunakan</w:t>
      </w:r>
      <w:proofErr w:type="spellEnd"/>
      <w:r w:rsidR="000B3952"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 w:rsidR="000B3952">
        <w:rPr>
          <w:rFonts w:ascii="Arial" w:eastAsia="Arial" w:hAnsi="Arial" w:cs="Arial"/>
          <w:position w:val="-1"/>
          <w:sz w:val="22"/>
          <w:szCs w:val="22"/>
        </w:rPr>
        <w:t>sebagaimana</w:t>
      </w:r>
      <w:proofErr w:type="spellEnd"/>
      <w:r w:rsidR="000B3952">
        <w:rPr>
          <w:rFonts w:ascii="Arial" w:eastAsia="Arial" w:hAnsi="Arial" w:cs="Arial"/>
          <w:position w:val="-1"/>
          <w:sz w:val="22"/>
          <w:szCs w:val="22"/>
        </w:rPr>
        <w:t xml:space="preserve"> </w:t>
      </w:r>
      <w:proofErr w:type="spellStart"/>
      <w:r w:rsidR="000B3952">
        <w:rPr>
          <w:rFonts w:ascii="Arial" w:eastAsia="Arial" w:hAnsi="Arial" w:cs="Arial"/>
          <w:position w:val="-1"/>
          <w:sz w:val="22"/>
          <w:szCs w:val="22"/>
        </w:rPr>
        <w:t>mestinya</w:t>
      </w:r>
      <w:proofErr w:type="spellEnd"/>
      <w:r w:rsidR="000B3952"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48B14EF2" w14:textId="154229B9" w:rsidR="00DD1155" w:rsidRDefault="00DD1155" w:rsidP="00167200">
      <w:pPr>
        <w:spacing w:line="240" w:lineRule="exact"/>
        <w:rPr>
          <w:sz w:val="24"/>
          <w:szCs w:val="24"/>
        </w:rPr>
      </w:pPr>
    </w:p>
    <w:p w14:paraId="3FB8D55C" w14:textId="378B77BC" w:rsidR="00167200" w:rsidRDefault="00167200" w:rsidP="00167200">
      <w:pPr>
        <w:spacing w:line="240" w:lineRule="exact"/>
        <w:rPr>
          <w:sz w:val="24"/>
          <w:szCs w:val="24"/>
        </w:rPr>
      </w:pPr>
    </w:p>
    <w:p w14:paraId="7496C834" w14:textId="2745ACEA" w:rsidR="00DD1155" w:rsidRDefault="00614E50" w:rsidP="00167200">
      <w:pPr>
        <w:ind w:left="4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{</w:t>
      </w:r>
      <w:proofErr w:type="spellStart"/>
      <w:r>
        <w:rPr>
          <w:rFonts w:ascii="Arial" w:eastAsia="Arial" w:hAnsi="Arial" w:cs="Arial"/>
          <w:sz w:val="22"/>
          <w:szCs w:val="22"/>
        </w:rPr>
        <w:t>lokasi</w:t>
      </w:r>
      <w:proofErr w:type="spellEnd"/>
      <w:r>
        <w:rPr>
          <w:rFonts w:ascii="Arial" w:eastAsia="Arial" w:hAnsi="Arial" w:cs="Arial"/>
          <w:sz w:val="22"/>
          <w:szCs w:val="22"/>
        </w:rPr>
        <w:t>}</w:t>
      </w:r>
      <w:r w:rsidR="002B4E5E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{</w:t>
      </w:r>
      <w:proofErr w:type="spellStart"/>
      <w:r>
        <w:rPr>
          <w:rFonts w:ascii="Arial" w:eastAsia="Arial" w:hAnsi="Arial" w:cs="Arial"/>
          <w:sz w:val="22"/>
          <w:szCs w:val="22"/>
        </w:rPr>
        <w:t>tanggal_surat</w:t>
      </w:r>
      <w:proofErr w:type="spellEnd"/>
      <w:r>
        <w:rPr>
          <w:rFonts w:ascii="Arial" w:eastAsia="Arial" w:hAnsi="Arial" w:cs="Arial"/>
          <w:sz w:val="22"/>
          <w:szCs w:val="22"/>
        </w:rPr>
        <w:t>}</w:t>
      </w:r>
    </w:p>
    <w:p w14:paraId="578B563F" w14:textId="78BA2959" w:rsidR="00DD1155" w:rsidRDefault="00614E50" w:rsidP="00167200">
      <w:pPr>
        <w:spacing w:line="240" w:lineRule="exact"/>
        <w:ind w:left="4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{</w:t>
      </w:r>
      <w:proofErr w:type="spellStart"/>
      <w:r>
        <w:rPr>
          <w:rFonts w:ascii="Arial" w:eastAsia="Arial" w:hAnsi="Arial" w:cs="Arial"/>
          <w:position w:val="-1"/>
          <w:sz w:val="22"/>
          <w:szCs w:val="22"/>
        </w:rPr>
        <w:t>pejabat_penandatangan_sptjm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>}</w:t>
      </w:r>
    </w:p>
    <w:p w14:paraId="17788355" w14:textId="5D7A14B3" w:rsidR="00DD1155" w:rsidRDefault="00DD1155" w:rsidP="00167200">
      <w:pPr>
        <w:spacing w:line="200" w:lineRule="exact"/>
        <w:ind w:left="4820"/>
      </w:pPr>
    </w:p>
    <w:p w14:paraId="7230A8A2" w14:textId="7BF8C4D7" w:rsidR="00DD1155" w:rsidRDefault="00DD1155" w:rsidP="00167200">
      <w:pPr>
        <w:spacing w:line="220" w:lineRule="exact"/>
        <w:ind w:left="4820"/>
        <w:jc w:val="right"/>
        <w:rPr>
          <w:sz w:val="11"/>
          <w:szCs w:val="11"/>
        </w:rPr>
      </w:pPr>
    </w:p>
    <w:p w14:paraId="4FC231FB" w14:textId="17ED777E" w:rsidR="00DD1155" w:rsidRDefault="00DD1155" w:rsidP="00167200">
      <w:pPr>
        <w:spacing w:line="200" w:lineRule="exact"/>
        <w:ind w:left="4820"/>
      </w:pPr>
    </w:p>
    <w:p w14:paraId="68045002" w14:textId="77777777" w:rsidR="00DD1155" w:rsidRDefault="00DD1155" w:rsidP="00167200">
      <w:pPr>
        <w:spacing w:line="200" w:lineRule="exact"/>
        <w:ind w:left="4820"/>
      </w:pPr>
    </w:p>
    <w:p w14:paraId="087E572A" w14:textId="77777777" w:rsidR="00DD1155" w:rsidRDefault="00DD1155" w:rsidP="00167200">
      <w:pPr>
        <w:spacing w:line="200" w:lineRule="exact"/>
        <w:ind w:left="4820"/>
      </w:pPr>
    </w:p>
    <w:p w14:paraId="7B74DCA2" w14:textId="36C465F0" w:rsidR="00DD1155" w:rsidRPr="00614E50" w:rsidRDefault="00614E50" w:rsidP="00167200">
      <w:pPr>
        <w:ind w:left="4820"/>
        <w:rPr>
          <w:rFonts w:ascii="Arial" w:eastAsia="Arial" w:hAnsi="Arial" w:cs="Arial"/>
          <w:bCs/>
          <w:sz w:val="22"/>
          <w:szCs w:val="22"/>
        </w:rPr>
      </w:pPr>
      <w:r w:rsidRPr="00614E50">
        <w:rPr>
          <w:rFonts w:ascii="Arial" w:eastAsia="Arial" w:hAnsi="Arial" w:cs="Arial"/>
          <w:bCs/>
          <w:sz w:val="22"/>
          <w:szCs w:val="22"/>
        </w:rPr>
        <w:t>{nama}</w:t>
      </w:r>
    </w:p>
    <w:p w14:paraId="5798A5B2" w14:textId="017213EE" w:rsidR="00DD1155" w:rsidRDefault="00EA0D75" w:rsidP="00167200">
      <w:pPr>
        <w:ind w:left="4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NIP. </w:t>
      </w:r>
      <w:r w:rsidR="00614E50">
        <w:rPr>
          <w:rFonts w:ascii="Arial" w:eastAsia="Arial" w:hAnsi="Arial" w:cs="Arial"/>
          <w:sz w:val="22"/>
          <w:szCs w:val="22"/>
        </w:rPr>
        <w:t>{nip}</w:t>
      </w:r>
    </w:p>
    <w:sectPr w:rsidR="00DD1155" w:rsidSect="00167200">
      <w:type w:val="continuous"/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746"/>
    <w:multiLevelType w:val="hybridMultilevel"/>
    <w:tmpl w:val="0DFE05C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76E68"/>
    <w:multiLevelType w:val="hybridMultilevel"/>
    <w:tmpl w:val="5CBAD828"/>
    <w:lvl w:ilvl="0" w:tplc="1ADE17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124E8"/>
    <w:multiLevelType w:val="multilevel"/>
    <w:tmpl w:val="0C34A78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3320131">
    <w:abstractNumId w:val="2"/>
  </w:num>
  <w:num w:numId="2" w16cid:durableId="1106460932">
    <w:abstractNumId w:val="0"/>
  </w:num>
  <w:num w:numId="3" w16cid:durableId="44519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155"/>
    <w:rsid w:val="000B3952"/>
    <w:rsid w:val="00167200"/>
    <w:rsid w:val="002636F4"/>
    <w:rsid w:val="002B4E5E"/>
    <w:rsid w:val="003051DD"/>
    <w:rsid w:val="00337C11"/>
    <w:rsid w:val="00351248"/>
    <w:rsid w:val="00360DD8"/>
    <w:rsid w:val="00415BEB"/>
    <w:rsid w:val="005564C4"/>
    <w:rsid w:val="00614E50"/>
    <w:rsid w:val="007B3CEA"/>
    <w:rsid w:val="00995C4A"/>
    <w:rsid w:val="00A50743"/>
    <w:rsid w:val="00B82470"/>
    <w:rsid w:val="00C6021E"/>
    <w:rsid w:val="00DD1155"/>
    <w:rsid w:val="00E4501B"/>
    <w:rsid w:val="00E47371"/>
    <w:rsid w:val="00EA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812CB"/>
  <w15:docId w15:val="{7C183FA5-FE81-4045-B66E-2A0FA749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EA0D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7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penga</dc:creator>
  <cp:lastModifiedBy>axioo</cp:lastModifiedBy>
  <cp:revision>8</cp:revision>
  <dcterms:created xsi:type="dcterms:W3CDTF">2026-07-21T06:27:00Z</dcterms:created>
  <dcterms:modified xsi:type="dcterms:W3CDTF">2026-07-21T06:44:00Z</dcterms:modified>
</cp:coreProperties>
</file>